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A1A41" w14:textId="68D90DE2" w:rsidR="00A9204E" w:rsidRDefault="00263112">
      <w:pPr>
        <w:rPr>
          <w:sz w:val="44"/>
          <w:szCs w:val="44"/>
        </w:rPr>
      </w:pPr>
      <w:r w:rsidRPr="00263112">
        <w:rPr>
          <w:sz w:val="44"/>
          <w:szCs w:val="44"/>
        </w:rPr>
        <w:t>Components required</w:t>
      </w:r>
      <w:r>
        <w:rPr>
          <w:sz w:val="44"/>
          <w:szCs w:val="44"/>
        </w:rPr>
        <w:t xml:space="preserve"> :</w:t>
      </w:r>
    </w:p>
    <w:p w14:paraId="69F68698" w14:textId="319659D9" w:rsidR="00263112" w:rsidRDefault="00263112" w:rsidP="004E45E6">
      <w:pPr>
        <w:jc w:val="both"/>
        <w:rPr>
          <w:sz w:val="44"/>
          <w:szCs w:val="44"/>
        </w:rPr>
      </w:pPr>
    </w:p>
    <w:p w14:paraId="7001B17F" w14:textId="4A0FF7CD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1.water level sensor(HC-Sr04)-ultrasonic and capacitive</w:t>
      </w:r>
    </w:p>
    <w:p w14:paraId="5094EA4B" w14:textId="2ADBA378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2.temperature/humidity sensor(DhT1/DHT22)</w:t>
      </w:r>
    </w:p>
    <w:p w14:paraId="75004197" w14:textId="471AF714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3.GSM module</w:t>
      </w:r>
    </w:p>
    <w:p w14:paraId="1184544A" w14:textId="708594DA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4.ESP 32</w:t>
      </w:r>
    </w:p>
    <w:p w14:paraId="19314CE6" w14:textId="4FAC6030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5.MQ135(gas detection)</w:t>
      </w:r>
    </w:p>
    <w:p w14:paraId="5D3B0ABC" w14:textId="22F2E7FB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6.pressure sensor(MPX41154/BMP180/BME280)</w:t>
      </w:r>
    </w:p>
    <w:p w14:paraId="7AF9433D" w14:textId="5BBA5A27" w:rsidR="00263112" w:rsidRDefault="00263112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7.Air quality (MQ</w:t>
      </w:r>
      <w:r w:rsidR="004E45E6">
        <w:rPr>
          <w:sz w:val="32"/>
          <w:szCs w:val="32"/>
        </w:rPr>
        <w:t>7/CMQ135/PMS5003</w:t>
      </w:r>
      <w:r>
        <w:rPr>
          <w:sz w:val="32"/>
          <w:szCs w:val="32"/>
        </w:rPr>
        <w:t>)</w:t>
      </w:r>
    </w:p>
    <w:p w14:paraId="2FF20A75" w14:textId="17217F6F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8.Soil moisture</w:t>
      </w:r>
    </w:p>
    <w:p w14:paraId="3D050DD3" w14:textId="7B228310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9.GPS module(NEO-6M)</w:t>
      </w:r>
    </w:p>
    <w:p w14:paraId="43B27C0E" w14:textId="760AF06D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10.Lor communication module(SX1278)</w:t>
      </w:r>
    </w:p>
    <w:p w14:paraId="2804FFFC" w14:textId="1CB669EE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11.wind speed/direction</w:t>
      </w:r>
    </w:p>
    <w:p w14:paraId="7494BDD9" w14:textId="1D0A8B55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12.lighting detedction(AS3935)</w:t>
      </w:r>
    </w:p>
    <w:p w14:paraId="35013EED" w14:textId="388FF460" w:rsidR="004E45E6" w:rsidRDefault="004E45E6" w:rsidP="004E45E6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13.Rainfall detection</w:t>
      </w:r>
    </w:p>
    <w:p w14:paraId="4EF80A2C" w14:textId="2BA0CA19" w:rsidR="00263112" w:rsidRDefault="00263112">
      <w:pPr>
        <w:rPr>
          <w:sz w:val="32"/>
          <w:szCs w:val="32"/>
        </w:rPr>
      </w:pPr>
    </w:p>
    <w:p w14:paraId="2886F581" w14:textId="77777777" w:rsidR="00263112" w:rsidRDefault="00263112" w:rsidP="00263112">
      <w:pPr>
        <w:spacing w:line="600" w:lineRule="auto"/>
        <w:rPr>
          <w:sz w:val="32"/>
          <w:szCs w:val="32"/>
        </w:rPr>
      </w:pPr>
    </w:p>
    <w:p w14:paraId="64FF5F97" w14:textId="34031586" w:rsidR="00263112" w:rsidRDefault="00263112">
      <w:pPr>
        <w:rPr>
          <w:sz w:val="32"/>
          <w:szCs w:val="32"/>
        </w:rPr>
      </w:pPr>
    </w:p>
    <w:p w14:paraId="755D7E35" w14:textId="77777777" w:rsidR="00263112" w:rsidRPr="00263112" w:rsidRDefault="00263112" w:rsidP="00263112">
      <w:pPr>
        <w:spacing w:line="360" w:lineRule="auto"/>
        <w:rPr>
          <w:sz w:val="32"/>
          <w:szCs w:val="32"/>
        </w:rPr>
      </w:pPr>
    </w:p>
    <w:sectPr w:rsidR="00263112" w:rsidRPr="00263112" w:rsidSect="002631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BF3AF0"/>
    <w:multiLevelType w:val="hybridMultilevel"/>
    <w:tmpl w:val="8BCA6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1"/>
  </w:num>
  <w:num w:numId="21">
    <w:abstractNumId w:val="18"/>
  </w:num>
  <w:num w:numId="22">
    <w:abstractNumId w:val="11"/>
  </w:num>
  <w:num w:numId="23">
    <w:abstractNumId w:val="2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12"/>
    <w:rsid w:val="00263112"/>
    <w:rsid w:val="004E45E6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2AFE"/>
  <w15:chartTrackingRefBased/>
  <w15:docId w15:val="{2670E49D-0F03-4A4C-9712-0BA7BA4D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263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inash\AppData\Local\Microsoft\Office\16.0\DTS\en-US%7bE86FA885-655C-4820-B62F-FADA4C8B557B%7d\%7bBCD6CE5E-359E-4799-8457-B93B62ECEEEA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{BCD6CE5E-359E-4799-8457-B93B62ECEEEA}tf02786999_win32.dotx</Template>
  <TotalTime>8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 V</cp:lastModifiedBy>
  <cp:revision>1</cp:revision>
  <dcterms:created xsi:type="dcterms:W3CDTF">2025-02-10T17:34:00Z</dcterms:created>
  <dcterms:modified xsi:type="dcterms:W3CDTF">2025-02-10T17:42:00Z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